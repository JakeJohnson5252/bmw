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251C" w14:textId="403675C8" w:rsidR="00264230" w:rsidRDefault="00F544E2" w:rsidP="00264230">
      <w:pPr>
        <w:spacing w:after="0"/>
        <w:rPr>
          <w:rFonts w:ascii="Times New Roman" w:eastAsia="Palatino Linotype" w:hAnsi="Times New Roman" w:cs="Times New Roman"/>
          <w:b/>
          <w:bCs/>
          <w:sz w:val="26"/>
          <w:szCs w:val="26"/>
        </w:rPr>
      </w:pPr>
      <w:r w:rsidRPr="002532F0">
        <w:rPr>
          <w:rFonts w:ascii="Times New Roman" w:eastAsia="Palatino Linotype" w:hAnsi="Times New Roman" w:cs="Times New Roman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45B05E" wp14:editId="5B3336E9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829425" cy="746760"/>
                <wp:effectExtent l="0" t="0" r="28575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74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8341CA" w14:textId="6F134402" w:rsidR="002532F0" w:rsidRPr="007F727D" w:rsidRDefault="002532F0" w:rsidP="002532F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J</w:t>
                            </w:r>
                            <w:r w:rsidRPr="00753C66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acob Johnson</w:t>
                            </w:r>
                          </w:p>
                          <w:p w14:paraId="5A7F9D20" w14:textId="77777777" w:rsidR="002532F0" w:rsidRPr="007F727D" w:rsidRDefault="002532F0" w:rsidP="002532F0">
                            <w:pPr>
                              <w:spacing w:after="0"/>
                              <w:jc w:val="center"/>
                              <w:rPr>
                                <w:rFonts w:ascii="Times New Roman" w:eastAsia="Palatino Linotype" w:hAnsi="Times New Roman" w:cs="Times New Roman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hyperlink r:id="rId7" w:history="1">
                              <w:r w:rsidRPr="00DE3151">
                                <w:rPr>
                                  <w:rStyle w:val="Hyperlink"/>
                                  <w:rFonts w:ascii="Times New Roman" w:hAnsi="Times New Roman" w:cs="Times New Roman"/>
                                  <w:color w:val="auto"/>
                                  <w:sz w:val="20"/>
                                  <w:szCs w:val="20"/>
                                </w:rPr>
                                <w:t>Jacobnilsjohnson@gmail.com</w:t>
                              </w:r>
                            </w:hyperlink>
                            <w:r w:rsidRPr="00DE315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| 610-405-2216 | Phoenixville, PA 19460 | </w:t>
                            </w:r>
                            <w:hyperlink r:id="rId8" w:history="1">
                              <w:r w:rsidRPr="00DE3151">
                                <w:rPr>
                                  <w:rStyle w:val="Hyperlink"/>
                                  <w:rFonts w:ascii="Times New Roman" w:eastAsia="Palatino Linotype" w:hAnsi="Times New Roman" w:cs="Times New Roman"/>
                                  <w:sz w:val="20"/>
                                  <w:szCs w:val="20"/>
                                </w:rPr>
                                <w:t>www.linkedin.com/in/jake-johnson-116671293</w:t>
                              </w:r>
                            </w:hyperlink>
                          </w:p>
                          <w:p w14:paraId="6FB62E13" w14:textId="244085EB" w:rsidR="002532F0" w:rsidRDefault="002532F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45B0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6.55pt;margin-top:0;width:537.75pt;height:58.8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" strokecolor="white [3212]">
                <v:textbox>
                  <w:txbxContent>
                    <w:p w14:paraId="248341CA" w14:textId="6F134402" w:rsidR="002532F0" w:rsidRPr="007F727D" w:rsidRDefault="002532F0" w:rsidP="002532F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J</w:t>
                      </w:r>
                      <w:r w:rsidRPr="00753C66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acob Johnson</w:t>
                      </w:r>
                    </w:p>
                    <w:p w14:paraId="5A7F9D20" w14:textId="77777777" w:rsidR="002532F0" w:rsidRPr="007F727D" w:rsidRDefault="002532F0" w:rsidP="002532F0">
                      <w:pPr>
                        <w:spacing w:after="0"/>
                        <w:jc w:val="center"/>
                        <w:rPr>
                          <w:rFonts w:ascii="Times New Roman" w:eastAsia="Palatino Linotype" w:hAnsi="Times New Roman" w:cs="Times New Roman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hyperlink r:id="rId9" w:history="1">
                        <w:r w:rsidRPr="00DE3151">
                          <w:rPr>
                            <w:rStyle w:val="Hyperlink"/>
                            <w:rFonts w:ascii="Times New Roman" w:hAnsi="Times New Roman" w:cs="Times New Roman"/>
                            <w:color w:val="auto"/>
                            <w:sz w:val="20"/>
                            <w:szCs w:val="20"/>
                          </w:rPr>
                          <w:t>Jacobnilsjohnson@gmail.com</w:t>
                        </w:r>
                      </w:hyperlink>
                      <w:r w:rsidRPr="00DE315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| 610-405-2216 | Phoenixville, PA 19460 | </w:t>
                      </w:r>
                      <w:hyperlink r:id="rId10" w:history="1">
                        <w:r w:rsidRPr="00DE3151">
                          <w:rPr>
                            <w:rStyle w:val="Hyperlink"/>
                            <w:rFonts w:ascii="Times New Roman" w:eastAsia="Palatino Linotype" w:hAnsi="Times New Roman" w:cs="Times New Roman"/>
                            <w:sz w:val="20"/>
                            <w:szCs w:val="20"/>
                          </w:rPr>
                          <w:t>www.linkedin.com/in/jake-johnson-116671293</w:t>
                        </w:r>
                      </w:hyperlink>
                    </w:p>
                    <w:p w14:paraId="6FB62E13" w14:textId="244085EB" w:rsidR="002532F0" w:rsidRDefault="002532F0"/>
                  </w:txbxContent>
                </v:textbox>
                <w10:wrap type="square" anchorx="margin"/>
              </v:shape>
            </w:pict>
          </mc:Fallback>
        </mc:AlternateContent>
      </w:r>
      <w:r w:rsidR="00264230" w:rsidRPr="00DE3151">
        <w:rPr>
          <w:rFonts w:ascii="Times New Roman" w:eastAsia="Palatino Linotype" w:hAnsi="Times New Roman" w:cs="Times New Roman"/>
          <w:b/>
          <w:bCs/>
          <w:sz w:val="26"/>
          <w:szCs w:val="26"/>
        </w:rPr>
        <w:t>Experience</w:t>
      </w:r>
    </w:p>
    <w:p w14:paraId="487CF3C5" w14:textId="77777777" w:rsidR="00264230" w:rsidRPr="00DE3151" w:rsidRDefault="00264230" w:rsidP="00264230">
      <w:pPr>
        <w:spacing w:after="0"/>
        <w:rPr>
          <w:rFonts w:ascii="Times New Roman" w:eastAsia="Palatino Linotype" w:hAnsi="Times New Roman" w:cs="Times New Roman"/>
          <w:sz w:val="22"/>
          <w:szCs w:val="22"/>
        </w:rPr>
      </w:pPr>
    </w:p>
    <w:p w14:paraId="7CA0BA68" w14:textId="77777777" w:rsidR="00264230" w:rsidRPr="00DE3151" w:rsidRDefault="00264230" w:rsidP="00264230">
      <w:pPr>
        <w:spacing w:after="0"/>
        <w:rPr>
          <w:rFonts w:ascii="Times New Roman" w:eastAsia="Palatino Linotype" w:hAnsi="Times New Roman" w:cs="Times New Roman"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sz w:val="22"/>
          <w:szCs w:val="22"/>
        </w:rPr>
        <w:t>B&amp;M Landscaping | Yardley, PA</w:t>
      </w:r>
    </w:p>
    <w:p w14:paraId="3D1C32EC" w14:textId="6477C644" w:rsidR="00264230" w:rsidRPr="00DE3151" w:rsidRDefault="00264230" w:rsidP="00264230">
      <w:pPr>
        <w:spacing w:after="0"/>
        <w:rPr>
          <w:rFonts w:ascii="Times New Roman" w:eastAsia="Palatino Linotype" w:hAnsi="Times New Roman" w:cs="Times New Roman"/>
          <w:b/>
          <w:bCs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b/>
          <w:bCs/>
          <w:sz w:val="22"/>
          <w:szCs w:val="22"/>
        </w:rPr>
        <w:t xml:space="preserve">Full Stack Software </w:t>
      </w:r>
      <w:r w:rsidR="00391C86">
        <w:rPr>
          <w:rFonts w:ascii="Times New Roman" w:eastAsia="Palatino Linotype" w:hAnsi="Times New Roman" w:cs="Times New Roman"/>
          <w:b/>
          <w:bCs/>
          <w:sz w:val="22"/>
          <w:szCs w:val="22"/>
        </w:rPr>
        <w:t>Developer</w:t>
      </w:r>
    </w:p>
    <w:p w14:paraId="7DDA6D69" w14:textId="77777777" w:rsidR="00264230" w:rsidRPr="00DE3151" w:rsidRDefault="00264230" w:rsidP="00264230">
      <w:pPr>
        <w:spacing w:after="0"/>
        <w:rPr>
          <w:rFonts w:ascii="Times New Roman" w:eastAsia="Palatino Linotype" w:hAnsi="Times New Roman" w:cs="Times New Roman"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i/>
          <w:iCs/>
          <w:sz w:val="22"/>
          <w:szCs w:val="22"/>
        </w:rPr>
        <w:t xml:space="preserve">10/2025 – Present </w:t>
      </w:r>
    </w:p>
    <w:p w14:paraId="3FA441A4" w14:textId="5FE93281" w:rsidR="00264230" w:rsidRPr="00DE3151" w:rsidRDefault="00264230" w:rsidP="00264230">
      <w:pPr>
        <w:pStyle w:val="ListParagraph"/>
        <w:numPr>
          <w:ilvl w:val="0"/>
          <w:numId w:val="1"/>
        </w:numPr>
        <w:spacing w:after="0"/>
        <w:rPr>
          <w:rFonts w:ascii="Times New Roman" w:eastAsia="Palatino Linotype" w:hAnsi="Times New Roman" w:cs="Times New Roman"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sz w:val="22"/>
          <w:szCs w:val="22"/>
        </w:rPr>
        <w:t>Built a React-based web</w:t>
      </w:r>
      <w:r w:rsidR="00A3691A">
        <w:rPr>
          <w:rFonts w:ascii="Times New Roman" w:eastAsia="Palatino Linotype" w:hAnsi="Times New Roman" w:cs="Times New Roman"/>
          <w:sz w:val="22"/>
          <w:szCs w:val="22"/>
        </w:rPr>
        <w:t xml:space="preserve">site </w:t>
      </w:r>
      <w:r w:rsidRPr="00DE3151">
        <w:rPr>
          <w:rFonts w:ascii="Times New Roman" w:eastAsia="Palatino Linotype" w:hAnsi="Times New Roman" w:cs="Times New Roman"/>
          <w:sz w:val="22"/>
          <w:szCs w:val="22"/>
        </w:rPr>
        <w:t>integrated with PostgreSQL to centralize and manage project data.</w:t>
      </w:r>
    </w:p>
    <w:p w14:paraId="1B770B05" w14:textId="77777777" w:rsidR="00264230" w:rsidRDefault="00264230" w:rsidP="00264230">
      <w:pPr>
        <w:pStyle w:val="ListParagraph"/>
        <w:numPr>
          <w:ilvl w:val="0"/>
          <w:numId w:val="1"/>
        </w:numPr>
        <w:spacing w:after="0"/>
        <w:rPr>
          <w:rFonts w:ascii="Times New Roman" w:eastAsia="Palatino Linotype" w:hAnsi="Times New Roman" w:cs="Times New Roman"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sz w:val="22"/>
          <w:szCs w:val="22"/>
        </w:rPr>
        <w:t>Leveraged data analysis techniques to predict project costs and revenue, support planning and decision-making.</w:t>
      </w:r>
    </w:p>
    <w:p w14:paraId="0179AAF9" w14:textId="77777777" w:rsidR="00FD3362" w:rsidRDefault="00FD3362" w:rsidP="00FD3362">
      <w:pPr>
        <w:spacing w:after="0"/>
        <w:rPr>
          <w:rFonts w:ascii="Times New Roman" w:eastAsia="Palatino Linotype" w:hAnsi="Times New Roman" w:cs="Times New Roman"/>
          <w:sz w:val="22"/>
          <w:szCs w:val="22"/>
        </w:rPr>
      </w:pPr>
    </w:p>
    <w:p w14:paraId="4D512F0A" w14:textId="436E81E3" w:rsidR="00FD3362" w:rsidRPr="00DE3151" w:rsidRDefault="00FD3362" w:rsidP="00FD3362">
      <w:pPr>
        <w:spacing w:after="0"/>
        <w:rPr>
          <w:rFonts w:ascii="Times New Roman" w:eastAsia="Palatino Linotype" w:hAnsi="Times New Roman" w:cs="Times New Roman"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sz w:val="22"/>
          <w:szCs w:val="22"/>
        </w:rPr>
        <w:t>Cocoon | West Chester, PA</w:t>
      </w:r>
    </w:p>
    <w:p w14:paraId="3E8669B3" w14:textId="77777777" w:rsidR="00FD3362" w:rsidRPr="00DE3151" w:rsidRDefault="00FD3362" w:rsidP="00FD3362">
      <w:pPr>
        <w:spacing w:after="0"/>
        <w:rPr>
          <w:rFonts w:ascii="Times New Roman" w:eastAsia="Palatino Linotype" w:hAnsi="Times New Roman" w:cs="Times New Roman"/>
          <w:b/>
          <w:bCs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b/>
          <w:bCs/>
          <w:sz w:val="22"/>
          <w:szCs w:val="22"/>
        </w:rPr>
        <w:t>Full Stack Software Developer Intern</w:t>
      </w:r>
    </w:p>
    <w:p w14:paraId="4591D46A" w14:textId="77777777" w:rsidR="00FD3362" w:rsidRPr="00DE3151" w:rsidRDefault="00FD3362" w:rsidP="00FD3362">
      <w:pPr>
        <w:spacing w:after="0"/>
        <w:rPr>
          <w:rFonts w:ascii="Times New Roman" w:eastAsia="Palatino Linotype" w:hAnsi="Times New Roman" w:cs="Times New Roman"/>
          <w:i/>
          <w:iCs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i/>
          <w:iCs/>
          <w:sz w:val="22"/>
          <w:szCs w:val="22"/>
        </w:rPr>
        <w:t xml:space="preserve">12/2025 – </w:t>
      </w:r>
      <w:r>
        <w:rPr>
          <w:rFonts w:ascii="Times New Roman" w:eastAsia="Palatino Linotype" w:hAnsi="Times New Roman" w:cs="Times New Roman"/>
          <w:i/>
          <w:iCs/>
          <w:sz w:val="22"/>
          <w:szCs w:val="22"/>
        </w:rPr>
        <w:t>01/26</w:t>
      </w:r>
      <w:r w:rsidRPr="00DE3151">
        <w:rPr>
          <w:rFonts w:ascii="Times New Roman" w:eastAsia="Palatino Linotype" w:hAnsi="Times New Roman" w:cs="Times New Roman"/>
          <w:i/>
          <w:iCs/>
          <w:sz w:val="22"/>
          <w:szCs w:val="22"/>
        </w:rPr>
        <w:t xml:space="preserve"> </w:t>
      </w:r>
    </w:p>
    <w:p w14:paraId="068EBEED" w14:textId="77777777" w:rsidR="00FD3362" w:rsidRPr="00DE3151" w:rsidRDefault="00FD3362" w:rsidP="00FD3362">
      <w:pPr>
        <w:pStyle w:val="ListParagraph"/>
        <w:numPr>
          <w:ilvl w:val="0"/>
          <w:numId w:val="1"/>
        </w:numPr>
        <w:spacing w:after="0"/>
        <w:rPr>
          <w:rFonts w:ascii="Times New Roman" w:eastAsia="Palatino Linotype" w:hAnsi="Times New Roman" w:cs="Times New Roman"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sz w:val="22"/>
          <w:szCs w:val="22"/>
        </w:rPr>
        <w:t>Queried and retrieved financial data from databases using GraphQL.</w:t>
      </w:r>
    </w:p>
    <w:p w14:paraId="4B6F5B76" w14:textId="47306B73" w:rsidR="00FD3362" w:rsidRPr="00FD3362" w:rsidRDefault="00FD3362" w:rsidP="00FD3362">
      <w:pPr>
        <w:pStyle w:val="ListParagraph"/>
        <w:numPr>
          <w:ilvl w:val="0"/>
          <w:numId w:val="1"/>
        </w:numPr>
        <w:spacing w:after="0"/>
        <w:rPr>
          <w:rFonts w:ascii="Times New Roman" w:eastAsia="Palatino Linotype" w:hAnsi="Times New Roman" w:cs="Times New Roman"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sz w:val="22"/>
          <w:szCs w:val="22"/>
        </w:rPr>
        <w:t>Analyzed and transformed data to calculate weekly revenue trends by quarter using JavaScript</w:t>
      </w:r>
      <w:r>
        <w:rPr>
          <w:rFonts w:ascii="Times New Roman" w:eastAsia="Palatino Linotype" w:hAnsi="Times New Roman" w:cs="Times New Roman"/>
          <w:sz w:val="22"/>
          <w:szCs w:val="22"/>
        </w:rPr>
        <w:t xml:space="preserve"> and TypeScript</w:t>
      </w:r>
      <w:r w:rsidRPr="00DE3151">
        <w:rPr>
          <w:rFonts w:ascii="Times New Roman" w:eastAsia="Palatino Linotype" w:hAnsi="Times New Roman" w:cs="Times New Roman"/>
          <w:sz w:val="22"/>
          <w:szCs w:val="22"/>
        </w:rPr>
        <w:t>.</w:t>
      </w:r>
    </w:p>
    <w:p w14:paraId="40EE7B82" w14:textId="77777777" w:rsidR="00264230" w:rsidRPr="00DE3151" w:rsidRDefault="00264230" w:rsidP="00264230">
      <w:pPr>
        <w:spacing w:after="0"/>
        <w:rPr>
          <w:rFonts w:ascii="Times New Roman" w:eastAsia="Palatino Linotype" w:hAnsi="Times New Roman" w:cs="Times New Roman"/>
          <w:sz w:val="22"/>
          <w:szCs w:val="22"/>
        </w:rPr>
      </w:pPr>
    </w:p>
    <w:p w14:paraId="18050903" w14:textId="77777777" w:rsidR="00264230" w:rsidRPr="00DE3151" w:rsidRDefault="00264230" w:rsidP="00264230">
      <w:pPr>
        <w:spacing w:after="0"/>
        <w:rPr>
          <w:rFonts w:ascii="Times New Roman" w:eastAsia="Palatino Linotype" w:hAnsi="Times New Roman" w:cs="Times New Roman"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sz w:val="22"/>
          <w:szCs w:val="22"/>
        </w:rPr>
        <w:t>Smart Munition Expert Solutions Inc. | Dunmore, PA</w:t>
      </w:r>
    </w:p>
    <w:p w14:paraId="14378951" w14:textId="01D86E40" w:rsidR="00264230" w:rsidRPr="00DE3151" w:rsidRDefault="00FC744C" w:rsidP="00264230">
      <w:pPr>
        <w:spacing w:after="0"/>
        <w:rPr>
          <w:rFonts w:ascii="Times New Roman" w:eastAsia="Palatino Linotype" w:hAnsi="Times New Roman" w:cs="Times New Roman"/>
          <w:b/>
          <w:bCs/>
          <w:sz w:val="22"/>
          <w:szCs w:val="22"/>
        </w:rPr>
      </w:pPr>
      <w:r>
        <w:rPr>
          <w:rFonts w:ascii="Times New Roman" w:eastAsia="Palatino Linotype" w:hAnsi="Times New Roman" w:cs="Times New Roman"/>
          <w:b/>
          <w:bCs/>
          <w:sz w:val="22"/>
          <w:szCs w:val="22"/>
        </w:rPr>
        <w:t xml:space="preserve">Backend </w:t>
      </w:r>
      <w:r w:rsidR="00264230" w:rsidRPr="00DE3151">
        <w:rPr>
          <w:rFonts w:ascii="Times New Roman" w:eastAsia="Palatino Linotype" w:hAnsi="Times New Roman" w:cs="Times New Roman"/>
          <w:b/>
          <w:bCs/>
          <w:sz w:val="22"/>
          <w:szCs w:val="22"/>
        </w:rPr>
        <w:t>Software Engineer Intern</w:t>
      </w:r>
    </w:p>
    <w:p w14:paraId="319B9802" w14:textId="77777777" w:rsidR="00264230" w:rsidRPr="00DE3151" w:rsidRDefault="00264230" w:rsidP="00264230">
      <w:pPr>
        <w:spacing w:after="0"/>
        <w:rPr>
          <w:rFonts w:ascii="Times New Roman" w:eastAsia="Palatino Linotype" w:hAnsi="Times New Roman" w:cs="Times New Roman"/>
          <w:i/>
          <w:iCs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i/>
          <w:iCs/>
          <w:sz w:val="22"/>
          <w:szCs w:val="22"/>
        </w:rPr>
        <w:t>08/2025 – 12/2025</w:t>
      </w:r>
    </w:p>
    <w:p w14:paraId="39234551" w14:textId="77777777" w:rsidR="00264230" w:rsidRPr="00DE3151" w:rsidRDefault="00264230" w:rsidP="00264230">
      <w:pPr>
        <w:pStyle w:val="divdocumentparlrColmnsinglecolumnulli"/>
        <w:numPr>
          <w:ilvl w:val="0"/>
          <w:numId w:val="1"/>
        </w:numPr>
        <w:spacing w:line="260" w:lineRule="atLeast"/>
        <w:rPr>
          <w:rStyle w:val="span"/>
          <w:rFonts w:eastAsia="Palatino Linotype"/>
          <w:color w:val="4A4A4A"/>
          <w:sz w:val="22"/>
          <w:szCs w:val="22"/>
        </w:rPr>
      </w:pPr>
      <w:r w:rsidRPr="00DE3151">
        <w:rPr>
          <w:rStyle w:val="span"/>
          <w:rFonts w:eastAsia="Palatino Linotype"/>
          <w:color w:val="4A4A4A"/>
          <w:sz w:val="22"/>
          <w:szCs w:val="22"/>
        </w:rPr>
        <w:t>Collaborated with a team to create an Edge-Optimized Imaging Codec using Agile development.</w:t>
      </w:r>
    </w:p>
    <w:p w14:paraId="1926FDEF" w14:textId="77777777" w:rsidR="00264230" w:rsidRDefault="00264230" w:rsidP="00264230">
      <w:pPr>
        <w:pStyle w:val="divdocumentparlrColmnsinglecolumnulli"/>
        <w:numPr>
          <w:ilvl w:val="0"/>
          <w:numId w:val="1"/>
        </w:numPr>
        <w:spacing w:line="260" w:lineRule="atLeast"/>
        <w:rPr>
          <w:rStyle w:val="span"/>
          <w:rFonts w:eastAsia="Palatino Linotype"/>
          <w:color w:val="4A4A4A"/>
          <w:sz w:val="22"/>
          <w:szCs w:val="22"/>
        </w:rPr>
      </w:pPr>
      <w:r w:rsidRPr="00DE3151">
        <w:rPr>
          <w:rStyle w:val="span"/>
          <w:rFonts w:eastAsia="Palatino Linotype"/>
          <w:color w:val="4A4A4A"/>
          <w:sz w:val="22"/>
          <w:szCs w:val="22"/>
        </w:rPr>
        <w:t>Handled complex C++ integration for encoding and compression functions.</w:t>
      </w:r>
    </w:p>
    <w:p w14:paraId="07E87492" w14:textId="77777777" w:rsidR="00264230" w:rsidRDefault="00264230" w:rsidP="00264230">
      <w:pPr>
        <w:spacing w:after="0"/>
        <w:rPr>
          <w:rFonts w:ascii="Times New Roman" w:eastAsia="Palatino Linotype" w:hAnsi="Times New Roman" w:cs="Times New Roman"/>
          <w:sz w:val="22"/>
          <w:szCs w:val="22"/>
        </w:rPr>
      </w:pPr>
    </w:p>
    <w:p w14:paraId="7BCCC819" w14:textId="77777777" w:rsidR="00264230" w:rsidRPr="00DE3151" w:rsidRDefault="00264230" w:rsidP="00264230">
      <w:pPr>
        <w:spacing w:after="0"/>
        <w:rPr>
          <w:rFonts w:ascii="Times New Roman" w:eastAsia="Palatino Linotype" w:hAnsi="Times New Roman" w:cs="Times New Roman"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sz w:val="22"/>
          <w:szCs w:val="22"/>
        </w:rPr>
        <w:t>McDonalds | Seabrook, NH</w:t>
      </w:r>
    </w:p>
    <w:p w14:paraId="7A2556B9" w14:textId="77777777" w:rsidR="00264230" w:rsidRPr="00DE3151" w:rsidRDefault="00264230" w:rsidP="00264230">
      <w:pPr>
        <w:spacing w:after="0"/>
        <w:rPr>
          <w:rFonts w:ascii="Times New Roman" w:eastAsia="Palatino Linotype" w:hAnsi="Times New Roman" w:cs="Times New Roman"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b/>
          <w:bCs/>
          <w:sz w:val="22"/>
          <w:szCs w:val="22"/>
        </w:rPr>
        <w:t>Crew Member</w:t>
      </w:r>
    </w:p>
    <w:p w14:paraId="057CE9ED" w14:textId="77777777" w:rsidR="00264230" w:rsidRPr="00DE3151" w:rsidRDefault="00264230" w:rsidP="00264230">
      <w:pPr>
        <w:spacing w:after="0"/>
        <w:rPr>
          <w:rFonts w:ascii="Times New Roman" w:eastAsia="Palatino Linotype" w:hAnsi="Times New Roman" w:cs="Times New Roman"/>
          <w:i/>
          <w:iCs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i/>
          <w:iCs/>
          <w:sz w:val="22"/>
          <w:szCs w:val="22"/>
        </w:rPr>
        <w:t>06/2025 – 08/2025</w:t>
      </w:r>
    </w:p>
    <w:p w14:paraId="2426E02C" w14:textId="3346E693" w:rsidR="00264230" w:rsidRPr="00DE3151" w:rsidRDefault="00264230" w:rsidP="00264230">
      <w:pPr>
        <w:pStyle w:val="divdocumentparlrColmnsinglecolumnulli"/>
        <w:numPr>
          <w:ilvl w:val="0"/>
          <w:numId w:val="1"/>
        </w:numPr>
        <w:spacing w:line="260" w:lineRule="atLeast"/>
        <w:rPr>
          <w:rStyle w:val="span"/>
          <w:rFonts w:eastAsia="Palatino Linotype"/>
          <w:color w:val="4A4A4A"/>
          <w:sz w:val="22"/>
          <w:szCs w:val="22"/>
        </w:rPr>
      </w:pPr>
      <w:r w:rsidRPr="00DE3151">
        <w:rPr>
          <w:rStyle w:val="span"/>
          <w:rFonts w:eastAsia="Palatino Linotype"/>
          <w:color w:val="4A4A4A"/>
          <w:sz w:val="22"/>
          <w:szCs w:val="22"/>
        </w:rPr>
        <w:t>Assisted team members to ensure smooth operations.</w:t>
      </w:r>
    </w:p>
    <w:p w14:paraId="0272BEDF" w14:textId="77777777" w:rsidR="00264230" w:rsidRPr="00DE3151" w:rsidRDefault="00264230" w:rsidP="00264230">
      <w:pPr>
        <w:pStyle w:val="ListParagraph"/>
        <w:numPr>
          <w:ilvl w:val="0"/>
          <w:numId w:val="1"/>
        </w:numPr>
        <w:spacing w:after="0"/>
        <w:rPr>
          <w:rStyle w:val="span"/>
          <w:rFonts w:ascii="Times New Roman" w:eastAsia="Palatino Linotype" w:hAnsi="Times New Roman" w:cs="Times New Roman"/>
          <w:sz w:val="22"/>
          <w:szCs w:val="22"/>
        </w:rPr>
      </w:pPr>
      <w:r w:rsidRPr="00DE3151">
        <w:rPr>
          <w:rStyle w:val="span"/>
          <w:rFonts w:ascii="Times New Roman" w:eastAsia="Palatino Linotype" w:hAnsi="Times New Roman" w:cs="Times New Roman"/>
          <w:color w:val="4A4A4A"/>
          <w:sz w:val="22"/>
          <w:szCs w:val="22"/>
        </w:rPr>
        <w:t>Served food quickly for positive guest experiences.</w:t>
      </w:r>
    </w:p>
    <w:p w14:paraId="07111E0C" w14:textId="77777777" w:rsidR="00264230" w:rsidRPr="00DE3151" w:rsidRDefault="00264230" w:rsidP="00264230">
      <w:pPr>
        <w:spacing w:after="0"/>
        <w:rPr>
          <w:rFonts w:ascii="Times New Roman" w:eastAsia="Palatino Linotype" w:hAnsi="Times New Roman" w:cs="Times New Roman"/>
          <w:sz w:val="22"/>
          <w:szCs w:val="22"/>
        </w:rPr>
      </w:pPr>
    </w:p>
    <w:p w14:paraId="36BA6C35" w14:textId="5C23B898" w:rsidR="00264230" w:rsidRPr="00DE3151" w:rsidRDefault="00264230" w:rsidP="00264230">
      <w:pPr>
        <w:spacing w:after="0"/>
        <w:rPr>
          <w:rFonts w:ascii="Times New Roman" w:eastAsia="Palatino Linotype" w:hAnsi="Times New Roman" w:cs="Times New Roman"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sz w:val="22"/>
          <w:szCs w:val="22"/>
        </w:rPr>
        <w:t>Paladar Latin Kitchen and Rum Bar|</w:t>
      </w:r>
      <w:r w:rsidR="009834FC">
        <w:rPr>
          <w:rFonts w:ascii="Times New Roman" w:eastAsia="Palatino Linotype" w:hAnsi="Times New Roman" w:cs="Times New Roman"/>
          <w:sz w:val="22"/>
          <w:szCs w:val="22"/>
        </w:rPr>
        <w:t xml:space="preserve"> </w:t>
      </w:r>
      <w:r w:rsidRPr="00DE3151">
        <w:rPr>
          <w:rFonts w:ascii="Times New Roman" w:eastAsia="Palatino Linotype" w:hAnsi="Times New Roman" w:cs="Times New Roman"/>
          <w:sz w:val="22"/>
          <w:szCs w:val="22"/>
        </w:rPr>
        <w:t xml:space="preserve">King of </w:t>
      </w:r>
      <w:r w:rsidR="00A52EB4" w:rsidRPr="00DE3151">
        <w:rPr>
          <w:rFonts w:ascii="Times New Roman" w:eastAsia="Palatino Linotype" w:hAnsi="Times New Roman" w:cs="Times New Roman"/>
          <w:sz w:val="22"/>
          <w:szCs w:val="22"/>
        </w:rPr>
        <w:t>Prussia, PA</w:t>
      </w:r>
    </w:p>
    <w:p w14:paraId="28D6006B" w14:textId="77777777" w:rsidR="00264230" w:rsidRPr="00DE3151" w:rsidRDefault="00264230" w:rsidP="00264230">
      <w:pPr>
        <w:spacing w:after="0"/>
        <w:rPr>
          <w:rFonts w:ascii="Times New Roman" w:eastAsia="Palatino Linotype" w:hAnsi="Times New Roman" w:cs="Times New Roman"/>
          <w:b/>
          <w:bCs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b/>
          <w:bCs/>
          <w:sz w:val="22"/>
          <w:szCs w:val="22"/>
        </w:rPr>
        <w:t>Server/Floor Support</w:t>
      </w:r>
    </w:p>
    <w:p w14:paraId="34DAC4E4" w14:textId="77777777" w:rsidR="00264230" w:rsidRPr="00DE3151" w:rsidRDefault="00264230" w:rsidP="00264230">
      <w:pPr>
        <w:spacing w:after="0"/>
        <w:rPr>
          <w:rFonts w:ascii="Times New Roman" w:eastAsia="Palatino Linotype" w:hAnsi="Times New Roman" w:cs="Times New Roman"/>
          <w:i/>
          <w:iCs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i/>
          <w:iCs/>
          <w:sz w:val="22"/>
          <w:szCs w:val="22"/>
        </w:rPr>
        <w:t>05/2021 – 01/2025</w:t>
      </w:r>
    </w:p>
    <w:p w14:paraId="47C02543" w14:textId="77777777" w:rsidR="00264230" w:rsidRPr="00DE3151" w:rsidRDefault="00264230" w:rsidP="00264230">
      <w:pPr>
        <w:pStyle w:val="divdocumentparlrColmnsinglecolumnulli"/>
        <w:numPr>
          <w:ilvl w:val="0"/>
          <w:numId w:val="1"/>
        </w:numPr>
        <w:spacing w:line="260" w:lineRule="atLeast"/>
        <w:rPr>
          <w:rStyle w:val="span"/>
          <w:rFonts w:eastAsia="Palatino Linotype"/>
          <w:color w:val="4A4A4A"/>
          <w:sz w:val="22"/>
          <w:szCs w:val="22"/>
        </w:rPr>
      </w:pPr>
      <w:r w:rsidRPr="00DE3151">
        <w:rPr>
          <w:rStyle w:val="span"/>
          <w:rFonts w:eastAsia="Palatino Linotype"/>
          <w:color w:val="4A4A4A"/>
          <w:sz w:val="22"/>
          <w:szCs w:val="22"/>
        </w:rPr>
        <w:t>Provided exceptional customer service in a fast-paced dining environment.</w:t>
      </w:r>
    </w:p>
    <w:p w14:paraId="57FD32A7" w14:textId="6116F147" w:rsidR="00264230" w:rsidRDefault="00264230" w:rsidP="00CA46AD">
      <w:pPr>
        <w:pStyle w:val="divdocumentparlrColmnsinglecolumnulli"/>
        <w:numPr>
          <w:ilvl w:val="0"/>
          <w:numId w:val="1"/>
        </w:numPr>
        <w:spacing w:line="260" w:lineRule="atLeast"/>
        <w:rPr>
          <w:rStyle w:val="span"/>
          <w:rFonts w:eastAsia="Palatino Linotype"/>
          <w:color w:val="4A4A4A"/>
          <w:sz w:val="22"/>
          <w:szCs w:val="22"/>
        </w:rPr>
      </w:pPr>
      <w:r w:rsidRPr="00DE3151">
        <w:rPr>
          <w:rStyle w:val="span"/>
          <w:rFonts w:eastAsia="Palatino Linotype"/>
          <w:color w:val="4A4A4A"/>
          <w:sz w:val="22"/>
          <w:szCs w:val="22"/>
        </w:rPr>
        <w:t>Responded efficiently to guest inquiries and complaints in a professional manner.</w:t>
      </w:r>
    </w:p>
    <w:p w14:paraId="471AE570" w14:textId="2878E002" w:rsidR="006F3F72" w:rsidRPr="00DE3151" w:rsidRDefault="00CE7219" w:rsidP="00CA46AD">
      <w:pPr>
        <w:spacing w:after="0"/>
        <w:rPr>
          <w:rFonts w:ascii="Times New Roman" w:eastAsia="Palatino Linotype" w:hAnsi="Times New Roman" w:cs="Times New Roman"/>
          <w:b/>
          <w:bCs/>
          <w:sz w:val="26"/>
          <w:szCs w:val="26"/>
        </w:rPr>
      </w:pPr>
      <w:r w:rsidRPr="00DE3151">
        <w:rPr>
          <w:rFonts w:ascii="Times New Roman" w:eastAsia="Palatino Linotype" w:hAnsi="Times New Roman" w:cs="Times New Roman"/>
          <w:b/>
          <w:bCs/>
          <w:sz w:val="26"/>
          <w:szCs w:val="26"/>
        </w:rPr>
        <w:t>Education</w:t>
      </w:r>
    </w:p>
    <w:p w14:paraId="552E85E8" w14:textId="570FCDB9" w:rsidR="00DE3151" w:rsidRPr="00DE3151" w:rsidRDefault="00DE3151" w:rsidP="00CA46AD">
      <w:pPr>
        <w:spacing w:after="0"/>
        <w:rPr>
          <w:rFonts w:ascii="Times New Roman" w:eastAsia="Palatino Linotype" w:hAnsi="Times New Roman" w:cs="Times New Roman"/>
          <w:b/>
          <w:bCs/>
          <w:sz w:val="22"/>
          <w:szCs w:val="22"/>
        </w:rPr>
      </w:pPr>
    </w:p>
    <w:p w14:paraId="52CDE360" w14:textId="3B82CA5F" w:rsidR="009D3756" w:rsidRPr="00DE3151" w:rsidRDefault="009D3756" w:rsidP="00CA46AD">
      <w:pPr>
        <w:spacing w:after="0"/>
        <w:rPr>
          <w:rFonts w:ascii="Times New Roman" w:eastAsia="Palatino Linotype" w:hAnsi="Times New Roman" w:cs="Times New Roman"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sz w:val="22"/>
          <w:szCs w:val="22"/>
        </w:rPr>
        <w:t>West Chester University of Penns</w:t>
      </w:r>
      <w:r w:rsidR="001260DF" w:rsidRPr="00DE3151">
        <w:rPr>
          <w:rFonts w:ascii="Times New Roman" w:eastAsia="Palatino Linotype" w:hAnsi="Times New Roman" w:cs="Times New Roman"/>
          <w:sz w:val="22"/>
          <w:szCs w:val="22"/>
        </w:rPr>
        <w:t>ylvania | West Chester, PA</w:t>
      </w:r>
    </w:p>
    <w:p w14:paraId="78A8DF1F" w14:textId="2DB2A6A1" w:rsidR="001260DF" w:rsidRPr="00DE3151" w:rsidRDefault="001260DF" w:rsidP="00CA46AD">
      <w:pPr>
        <w:spacing w:after="0"/>
        <w:rPr>
          <w:rFonts w:ascii="Times New Roman" w:eastAsia="Palatino Linotype" w:hAnsi="Times New Roman" w:cs="Times New Roman"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b/>
          <w:bCs/>
          <w:sz w:val="22"/>
          <w:szCs w:val="22"/>
        </w:rPr>
        <w:t>Bachelor of Science</w:t>
      </w:r>
      <w:r w:rsidRPr="00DE3151">
        <w:rPr>
          <w:rFonts w:ascii="Times New Roman" w:eastAsia="Palatino Linotype" w:hAnsi="Times New Roman" w:cs="Times New Roman"/>
          <w:sz w:val="22"/>
          <w:szCs w:val="22"/>
        </w:rPr>
        <w:t xml:space="preserve"> in Computer Science</w:t>
      </w:r>
    </w:p>
    <w:p w14:paraId="13F25624" w14:textId="3FBD5414" w:rsidR="001260DF" w:rsidRPr="00DE3151" w:rsidRDefault="001260DF" w:rsidP="00CA46AD">
      <w:pPr>
        <w:spacing w:after="0"/>
        <w:rPr>
          <w:rFonts w:ascii="Times New Roman" w:eastAsia="Palatino Linotype" w:hAnsi="Times New Roman" w:cs="Times New Roman"/>
          <w:i/>
          <w:iCs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i/>
          <w:iCs/>
          <w:sz w:val="22"/>
          <w:szCs w:val="22"/>
        </w:rPr>
        <w:t xml:space="preserve">Expected </w:t>
      </w:r>
      <w:r w:rsidR="00CA46AD" w:rsidRPr="00DE3151">
        <w:rPr>
          <w:rFonts w:ascii="Times New Roman" w:eastAsia="Palatino Linotype" w:hAnsi="Times New Roman" w:cs="Times New Roman"/>
          <w:i/>
          <w:iCs/>
          <w:sz w:val="22"/>
          <w:szCs w:val="22"/>
        </w:rPr>
        <w:t>12/2026</w:t>
      </w:r>
    </w:p>
    <w:p w14:paraId="3764BA13" w14:textId="77777777" w:rsidR="00A10D2B" w:rsidRDefault="00AA4007" w:rsidP="00AA4007">
      <w:pPr>
        <w:pStyle w:val="ListParagraph"/>
        <w:numPr>
          <w:ilvl w:val="0"/>
          <w:numId w:val="1"/>
        </w:numPr>
        <w:spacing w:after="0"/>
        <w:rPr>
          <w:rFonts w:ascii="Times New Roman" w:eastAsia="Palatino Linotype" w:hAnsi="Times New Roman" w:cs="Times New Roman"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sz w:val="22"/>
          <w:szCs w:val="22"/>
        </w:rPr>
        <w:t xml:space="preserve">Minor in Computational Science </w:t>
      </w:r>
    </w:p>
    <w:p w14:paraId="4D9206AB" w14:textId="77777777" w:rsidR="00EB0A0B" w:rsidRPr="00DE3151" w:rsidRDefault="00EB0A0B" w:rsidP="00EB0A0B">
      <w:pPr>
        <w:pStyle w:val="ListParagraph"/>
        <w:numPr>
          <w:ilvl w:val="0"/>
          <w:numId w:val="1"/>
        </w:numPr>
        <w:spacing w:after="0"/>
        <w:rPr>
          <w:rFonts w:ascii="Times New Roman" w:eastAsia="Palatino Linotype" w:hAnsi="Times New Roman" w:cs="Times New Roman"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sz w:val="22"/>
          <w:szCs w:val="22"/>
        </w:rPr>
        <w:t>Certificate in Cybersecurity</w:t>
      </w:r>
    </w:p>
    <w:p w14:paraId="2B9D5351" w14:textId="4E4F7201" w:rsidR="00EB0A0B" w:rsidRPr="00EB0A0B" w:rsidRDefault="00EB0A0B" w:rsidP="00EB0A0B">
      <w:pPr>
        <w:pStyle w:val="ListParagraph"/>
        <w:numPr>
          <w:ilvl w:val="0"/>
          <w:numId w:val="1"/>
        </w:numPr>
        <w:spacing w:after="0"/>
        <w:rPr>
          <w:rFonts w:ascii="Times New Roman" w:eastAsia="Palatino Linotype" w:hAnsi="Times New Roman" w:cs="Times New Roman"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sz w:val="22"/>
          <w:szCs w:val="22"/>
        </w:rPr>
        <w:t xml:space="preserve">Certificate in Cloud Engineering </w:t>
      </w:r>
    </w:p>
    <w:p w14:paraId="45AB8966" w14:textId="66A553B3" w:rsidR="00CA46AD" w:rsidRPr="00DE3151" w:rsidRDefault="00EE0109" w:rsidP="00AA4007">
      <w:pPr>
        <w:pStyle w:val="ListParagraph"/>
        <w:numPr>
          <w:ilvl w:val="0"/>
          <w:numId w:val="1"/>
        </w:numPr>
        <w:spacing w:after="0"/>
        <w:rPr>
          <w:rFonts w:ascii="Times New Roman" w:eastAsia="Palatino Linotype" w:hAnsi="Times New Roman" w:cs="Times New Roman"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sz w:val="22"/>
          <w:szCs w:val="22"/>
        </w:rPr>
        <w:t>GPA: 3.63 / 4.0</w:t>
      </w:r>
    </w:p>
    <w:p w14:paraId="0A4FE4B1" w14:textId="661E3D2F" w:rsidR="00AA4007" w:rsidRDefault="00EE0109" w:rsidP="00AA4007">
      <w:pPr>
        <w:pStyle w:val="ListParagraph"/>
        <w:numPr>
          <w:ilvl w:val="0"/>
          <w:numId w:val="1"/>
        </w:numPr>
        <w:spacing w:after="0"/>
        <w:rPr>
          <w:rFonts w:ascii="Times New Roman" w:eastAsia="Palatino Linotype" w:hAnsi="Times New Roman" w:cs="Times New Roman"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sz w:val="22"/>
          <w:szCs w:val="22"/>
        </w:rPr>
        <w:t>Dean’s List (3 Semesters)</w:t>
      </w:r>
    </w:p>
    <w:p w14:paraId="5E924A02" w14:textId="77777777" w:rsidR="00137C92" w:rsidRDefault="00137C92" w:rsidP="00137C92">
      <w:pPr>
        <w:pStyle w:val="p"/>
        <w:spacing w:line="260" w:lineRule="atLeast"/>
        <w:rPr>
          <w:rFonts w:eastAsia="Palatino Linotype"/>
          <w:b/>
          <w:bCs/>
          <w:color w:val="4A4A4A"/>
          <w:sz w:val="26"/>
          <w:szCs w:val="26"/>
        </w:rPr>
      </w:pPr>
    </w:p>
    <w:p w14:paraId="18C7CAF2" w14:textId="77777777" w:rsidR="00C36F88" w:rsidRDefault="00C36F88" w:rsidP="00137C92">
      <w:pPr>
        <w:pStyle w:val="p"/>
        <w:spacing w:line="260" w:lineRule="atLeast"/>
        <w:rPr>
          <w:rFonts w:eastAsia="Palatino Linotype"/>
          <w:b/>
          <w:bCs/>
          <w:color w:val="4A4A4A"/>
          <w:sz w:val="26"/>
          <w:szCs w:val="26"/>
        </w:rPr>
      </w:pPr>
    </w:p>
    <w:p w14:paraId="7D5D3287" w14:textId="1EBD487B" w:rsidR="00137C92" w:rsidRPr="000E0BAF" w:rsidRDefault="00137C92" w:rsidP="00137C92">
      <w:pPr>
        <w:pStyle w:val="p"/>
        <w:spacing w:line="260" w:lineRule="atLeast"/>
        <w:rPr>
          <w:rFonts w:eastAsia="Palatino Linotype"/>
          <w:b/>
          <w:bCs/>
          <w:color w:val="4A4A4A"/>
          <w:sz w:val="26"/>
          <w:szCs w:val="26"/>
        </w:rPr>
      </w:pPr>
      <w:r w:rsidRPr="000E0BAF">
        <w:rPr>
          <w:rFonts w:eastAsia="Palatino Linotype"/>
          <w:b/>
          <w:bCs/>
          <w:color w:val="4A4A4A"/>
          <w:sz w:val="26"/>
          <w:szCs w:val="26"/>
        </w:rPr>
        <w:t>Projects</w:t>
      </w:r>
    </w:p>
    <w:p w14:paraId="7B68597A" w14:textId="77777777" w:rsidR="00137C92" w:rsidRDefault="00137C92" w:rsidP="00137C92">
      <w:pPr>
        <w:pStyle w:val="p"/>
        <w:spacing w:line="260" w:lineRule="atLeast"/>
        <w:rPr>
          <w:rFonts w:eastAsia="Palatino Linotype"/>
          <w:color w:val="4A4A4A"/>
          <w:sz w:val="22"/>
          <w:szCs w:val="22"/>
        </w:rPr>
      </w:pPr>
    </w:p>
    <w:p w14:paraId="1E953947" w14:textId="68D1FF82" w:rsidR="005A4172" w:rsidRPr="005A4172" w:rsidRDefault="005A4172" w:rsidP="005A4172">
      <w:pPr>
        <w:pStyle w:val="p"/>
        <w:numPr>
          <w:ilvl w:val="0"/>
          <w:numId w:val="1"/>
        </w:numPr>
        <w:spacing w:line="260" w:lineRule="atLeast"/>
        <w:rPr>
          <w:rFonts w:eastAsia="Palatino Linotype"/>
          <w:color w:val="4A4A4A"/>
          <w:sz w:val="22"/>
          <w:szCs w:val="22"/>
        </w:rPr>
      </w:pPr>
      <w:r>
        <w:rPr>
          <w:rFonts w:eastAsia="Palatino Linotype"/>
          <w:color w:val="4A4A4A"/>
          <w:sz w:val="22"/>
          <w:szCs w:val="22"/>
        </w:rPr>
        <w:t>Project Management System 10/25</w:t>
      </w:r>
      <w:r w:rsidR="00FB31A5">
        <w:rPr>
          <w:rFonts w:eastAsia="Palatino Linotype"/>
          <w:color w:val="4A4A4A"/>
          <w:sz w:val="22"/>
          <w:szCs w:val="22"/>
        </w:rPr>
        <w:t xml:space="preserve"> - </w:t>
      </w:r>
      <w:r>
        <w:rPr>
          <w:rFonts w:eastAsia="Palatino Linotype"/>
          <w:color w:val="4A4A4A"/>
          <w:sz w:val="22"/>
          <w:szCs w:val="22"/>
        </w:rPr>
        <w:t xml:space="preserve">Present </w:t>
      </w:r>
    </w:p>
    <w:p w14:paraId="5C7B3848" w14:textId="04E07143" w:rsidR="00137C92" w:rsidRDefault="00137C92" w:rsidP="00137C92">
      <w:pPr>
        <w:pStyle w:val="p"/>
        <w:numPr>
          <w:ilvl w:val="0"/>
          <w:numId w:val="1"/>
        </w:numPr>
        <w:spacing w:line="260" w:lineRule="atLeast"/>
        <w:rPr>
          <w:rFonts w:eastAsia="Palatino Linotype"/>
          <w:color w:val="4A4A4A"/>
          <w:sz w:val="22"/>
          <w:szCs w:val="22"/>
        </w:rPr>
      </w:pPr>
      <w:r w:rsidRPr="00E921D0">
        <w:rPr>
          <w:rFonts w:eastAsia="Palatino Linotype"/>
          <w:color w:val="4A4A4A"/>
          <w:sz w:val="22"/>
          <w:szCs w:val="22"/>
        </w:rPr>
        <w:t xml:space="preserve">Financial Forecasting </w:t>
      </w:r>
      <w:r>
        <w:rPr>
          <w:rFonts w:eastAsia="Palatino Linotype"/>
          <w:color w:val="4A4A4A"/>
          <w:sz w:val="22"/>
          <w:szCs w:val="22"/>
        </w:rPr>
        <w:t>App</w:t>
      </w:r>
      <w:r w:rsidR="00F816CB">
        <w:rPr>
          <w:rFonts w:eastAsia="Palatino Linotype"/>
          <w:color w:val="4A4A4A"/>
          <w:sz w:val="22"/>
          <w:szCs w:val="22"/>
        </w:rPr>
        <w:t xml:space="preserve">, </w:t>
      </w:r>
      <w:r>
        <w:rPr>
          <w:rFonts w:eastAsia="Palatino Linotype"/>
          <w:color w:val="4A4A4A"/>
          <w:sz w:val="22"/>
          <w:szCs w:val="22"/>
        </w:rPr>
        <w:t xml:space="preserve">12/25 – </w:t>
      </w:r>
      <w:r w:rsidR="005A4172">
        <w:rPr>
          <w:rFonts w:eastAsia="Palatino Linotype"/>
          <w:color w:val="4A4A4A"/>
          <w:sz w:val="22"/>
          <w:szCs w:val="22"/>
        </w:rPr>
        <w:t>01/26</w:t>
      </w:r>
    </w:p>
    <w:p w14:paraId="0183F5D1" w14:textId="5B9B9E4F" w:rsidR="00137C92" w:rsidRDefault="00137C92" w:rsidP="00137C92">
      <w:pPr>
        <w:pStyle w:val="p"/>
        <w:numPr>
          <w:ilvl w:val="0"/>
          <w:numId w:val="1"/>
        </w:numPr>
        <w:spacing w:line="260" w:lineRule="atLeast"/>
        <w:rPr>
          <w:rFonts w:eastAsia="Palatino Linotype"/>
          <w:color w:val="4A4A4A"/>
          <w:sz w:val="22"/>
          <w:szCs w:val="22"/>
        </w:rPr>
      </w:pPr>
      <w:r w:rsidRPr="000E0BAF">
        <w:rPr>
          <w:rFonts w:eastAsia="Palatino Linotype"/>
          <w:color w:val="4A4A4A"/>
          <w:sz w:val="22"/>
          <w:szCs w:val="22"/>
        </w:rPr>
        <w:t>Edge-Optimized Imaging Codec, 08/25</w:t>
      </w:r>
      <w:r w:rsidR="00FB31A5">
        <w:rPr>
          <w:rFonts w:eastAsia="Palatino Linotype"/>
          <w:color w:val="4A4A4A"/>
          <w:sz w:val="22"/>
          <w:szCs w:val="22"/>
        </w:rPr>
        <w:t xml:space="preserve"> </w:t>
      </w:r>
      <w:r w:rsidRPr="000E0BAF">
        <w:rPr>
          <w:rFonts w:eastAsia="Palatino Linotype"/>
          <w:color w:val="4A4A4A"/>
          <w:sz w:val="22"/>
          <w:szCs w:val="22"/>
        </w:rPr>
        <w:t>-</w:t>
      </w:r>
      <w:r w:rsidR="00FB31A5">
        <w:rPr>
          <w:rFonts w:eastAsia="Palatino Linotype"/>
          <w:color w:val="4A4A4A"/>
          <w:sz w:val="22"/>
          <w:szCs w:val="22"/>
        </w:rPr>
        <w:t xml:space="preserve"> </w:t>
      </w:r>
      <w:r w:rsidRPr="000E0BAF">
        <w:rPr>
          <w:rFonts w:eastAsia="Palatino Linotype"/>
          <w:color w:val="4A4A4A"/>
          <w:sz w:val="22"/>
          <w:szCs w:val="22"/>
        </w:rPr>
        <w:t xml:space="preserve">12/25 </w:t>
      </w:r>
    </w:p>
    <w:p w14:paraId="687184D1" w14:textId="6B9D9ED6" w:rsidR="00137C92" w:rsidRDefault="00137C92" w:rsidP="00137C92">
      <w:pPr>
        <w:pStyle w:val="p"/>
        <w:numPr>
          <w:ilvl w:val="0"/>
          <w:numId w:val="1"/>
        </w:numPr>
        <w:spacing w:line="260" w:lineRule="atLeast"/>
        <w:rPr>
          <w:rFonts w:eastAsia="Palatino Linotype"/>
          <w:color w:val="4A4A4A"/>
          <w:sz w:val="22"/>
          <w:szCs w:val="22"/>
        </w:rPr>
      </w:pPr>
      <w:r w:rsidRPr="000E0BAF">
        <w:rPr>
          <w:rFonts w:eastAsia="Palatino Linotype"/>
          <w:color w:val="4A4A4A"/>
          <w:sz w:val="22"/>
          <w:szCs w:val="22"/>
        </w:rPr>
        <w:t>Snake, 04/24</w:t>
      </w:r>
      <w:r w:rsidR="00BE0F6B">
        <w:rPr>
          <w:rFonts w:eastAsia="Palatino Linotype"/>
          <w:color w:val="4A4A4A"/>
          <w:sz w:val="22"/>
          <w:szCs w:val="22"/>
        </w:rPr>
        <w:t xml:space="preserve"> – 05/25</w:t>
      </w:r>
      <w:r w:rsidRPr="000E0BAF">
        <w:rPr>
          <w:rFonts w:eastAsia="Palatino Linotype"/>
          <w:color w:val="4A4A4A"/>
          <w:sz w:val="22"/>
          <w:szCs w:val="22"/>
        </w:rPr>
        <w:t xml:space="preserve"> </w:t>
      </w:r>
    </w:p>
    <w:p w14:paraId="3A068DA6" w14:textId="555AA67A" w:rsidR="00F816CB" w:rsidRDefault="00987574" w:rsidP="00137C92">
      <w:pPr>
        <w:pStyle w:val="p"/>
        <w:numPr>
          <w:ilvl w:val="0"/>
          <w:numId w:val="1"/>
        </w:numPr>
        <w:spacing w:line="260" w:lineRule="atLeast"/>
        <w:rPr>
          <w:rFonts w:eastAsia="Palatino Linotype"/>
          <w:color w:val="4A4A4A"/>
          <w:sz w:val="22"/>
          <w:szCs w:val="22"/>
        </w:rPr>
      </w:pPr>
      <w:r>
        <w:rPr>
          <w:rFonts w:eastAsia="Palatino Linotype"/>
          <w:color w:val="4A4A4A"/>
          <w:sz w:val="22"/>
          <w:szCs w:val="22"/>
        </w:rPr>
        <w:t>Spam Detection Model</w:t>
      </w:r>
      <w:r w:rsidR="00137C92" w:rsidRPr="000E0BAF">
        <w:rPr>
          <w:rFonts w:eastAsia="Palatino Linotype"/>
          <w:color w:val="4A4A4A"/>
          <w:sz w:val="22"/>
          <w:szCs w:val="22"/>
        </w:rPr>
        <w:t>, 0</w:t>
      </w:r>
      <w:r w:rsidR="00F816CB">
        <w:rPr>
          <w:rFonts w:eastAsia="Palatino Linotype"/>
          <w:color w:val="4A4A4A"/>
          <w:sz w:val="22"/>
          <w:szCs w:val="22"/>
        </w:rPr>
        <w:t>1</w:t>
      </w:r>
      <w:r w:rsidR="00137C92" w:rsidRPr="000E0BAF">
        <w:rPr>
          <w:rFonts w:eastAsia="Palatino Linotype"/>
          <w:color w:val="4A4A4A"/>
          <w:sz w:val="22"/>
          <w:szCs w:val="22"/>
        </w:rPr>
        <w:t>/24</w:t>
      </w:r>
      <w:r w:rsidR="00F816CB">
        <w:rPr>
          <w:rFonts w:eastAsia="Palatino Linotype"/>
          <w:color w:val="4A4A4A"/>
          <w:sz w:val="22"/>
          <w:szCs w:val="22"/>
        </w:rPr>
        <w:t xml:space="preserve"> - 03/24</w:t>
      </w:r>
    </w:p>
    <w:p w14:paraId="7488F10D" w14:textId="77777777" w:rsidR="00F816CB" w:rsidRDefault="00137C92" w:rsidP="00137C92">
      <w:pPr>
        <w:pStyle w:val="p"/>
        <w:numPr>
          <w:ilvl w:val="0"/>
          <w:numId w:val="1"/>
        </w:numPr>
        <w:spacing w:line="260" w:lineRule="atLeast"/>
        <w:rPr>
          <w:rFonts w:eastAsia="Palatino Linotype"/>
          <w:color w:val="4A4A4A"/>
          <w:sz w:val="22"/>
          <w:szCs w:val="22"/>
        </w:rPr>
      </w:pPr>
      <w:r w:rsidRPr="000E0BAF">
        <w:rPr>
          <w:rFonts w:eastAsia="Palatino Linotype"/>
          <w:color w:val="4A4A4A"/>
          <w:sz w:val="22"/>
          <w:szCs w:val="22"/>
        </w:rPr>
        <w:t xml:space="preserve">Tic-Tac-Toe, 04/22 </w:t>
      </w:r>
    </w:p>
    <w:p w14:paraId="6D3DA803" w14:textId="4648DE67" w:rsidR="00137C92" w:rsidRPr="000E0BAF" w:rsidRDefault="00137C92" w:rsidP="00137C92">
      <w:pPr>
        <w:pStyle w:val="p"/>
        <w:numPr>
          <w:ilvl w:val="0"/>
          <w:numId w:val="1"/>
        </w:numPr>
        <w:spacing w:line="260" w:lineRule="atLeast"/>
        <w:rPr>
          <w:rFonts w:eastAsia="Palatino Linotype"/>
          <w:color w:val="4A4A4A"/>
          <w:sz w:val="22"/>
          <w:szCs w:val="22"/>
        </w:rPr>
      </w:pPr>
      <w:r w:rsidRPr="000E0BAF">
        <w:rPr>
          <w:rFonts w:eastAsia="Palatino Linotype"/>
          <w:color w:val="4A4A4A"/>
          <w:sz w:val="22"/>
          <w:szCs w:val="22"/>
        </w:rPr>
        <w:t>Asteroids, 12/19</w:t>
      </w:r>
    </w:p>
    <w:p w14:paraId="20DC0834" w14:textId="77777777" w:rsidR="00137C92" w:rsidRPr="00137C92" w:rsidRDefault="00137C92" w:rsidP="00137C92">
      <w:pPr>
        <w:spacing w:after="0"/>
        <w:rPr>
          <w:rFonts w:ascii="Times New Roman" w:eastAsia="Palatino Linotype" w:hAnsi="Times New Roman" w:cs="Times New Roman"/>
          <w:sz w:val="22"/>
          <w:szCs w:val="22"/>
        </w:rPr>
      </w:pPr>
    </w:p>
    <w:p w14:paraId="15621D96" w14:textId="77777777" w:rsidR="00947915" w:rsidRPr="00947915" w:rsidRDefault="00947915" w:rsidP="00947915">
      <w:pPr>
        <w:spacing w:after="0"/>
        <w:rPr>
          <w:rFonts w:ascii="Times New Roman" w:eastAsia="Palatino Linotype" w:hAnsi="Times New Roman" w:cs="Times New Roman"/>
          <w:sz w:val="22"/>
          <w:szCs w:val="22"/>
        </w:rPr>
      </w:pPr>
    </w:p>
    <w:p w14:paraId="2441E0BC" w14:textId="77777777" w:rsidR="009330D9" w:rsidRPr="00DE3151" w:rsidRDefault="009330D9" w:rsidP="009330D9">
      <w:pPr>
        <w:spacing w:after="0"/>
        <w:rPr>
          <w:rFonts w:ascii="Times New Roman" w:eastAsia="Palatino Linotype" w:hAnsi="Times New Roman" w:cs="Times New Roman"/>
          <w:b/>
          <w:bCs/>
          <w:sz w:val="26"/>
          <w:szCs w:val="26"/>
        </w:rPr>
      </w:pPr>
      <w:r w:rsidRPr="00DE3151">
        <w:rPr>
          <w:rFonts w:ascii="Times New Roman" w:eastAsia="Palatino Linotype" w:hAnsi="Times New Roman" w:cs="Times New Roman"/>
          <w:b/>
          <w:bCs/>
          <w:sz w:val="26"/>
          <w:szCs w:val="26"/>
        </w:rPr>
        <w:t>Skills</w:t>
      </w:r>
    </w:p>
    <w:p w14:paraId="0E5748C4" w14:textId="77777777" w:rsidR="009330D9" w:rsidRPr="00DE3151" w:rsidRDefault="009330D9" w:rsidP="009330D9">
      <w:pPr>
        <w:spacing w:after="0"/>
        <w:rPr>
          <w:rFonts w:ascii="Times New Roman" w:eastAsia="Palatino Linotype" w:hAnsi="Times New Roman" w:cs="Times New Roman"/>
          <w:b/>
          <w:bCs/>
          <w:sz w:val="22"/>
          <w:szCs w:val="22"/>
        </w:rPr>
      </w:pPr>
    </w:p>
    <w:p w14:paraId="458F5115" w14:textId="77777777" w:rsidR="009330D9" w:rsidRPr="00DE3151" w:rsidRDefault="009330D9" w:rsidP="009330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Palatino Linotype" w:hAnsi="Times New Roman" w:cs="Times New Roman"/>
          <w:b/>
          <w:bCs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sz w:val="22"/>
          <w:szCs w:val="22"/>
        </w:rPr>
        <w:t>Java</w:t>
      </w:r>
      <w:r>
        <w:rPr>
          <w:rFonts w:ascii="Times New Roman" w:eastAsia="Palatino Linotype" w:hAnsi="Times New Roman" w:cs="Times New Roman"/>
          <w:sz w:val="22"/>
          <w:szCs w:val="22"/>
        </w:rPr>
        <w:t xml:space="preserve"> </w:t>
      </w:r>
      <w:r>
        <w:rPr>
          <w:rFonts w:ascii="Times New Roman" w:eastAsia="Palatino Linotype" w:hAnsi="Times New Roman" w:cs="Times New Roman"/>
          <w:sz w:val="22"/>
          <w:szCs w:val="22"/>
        </w:rPr>
        <w:tab/>
      </w:r>
      <w:r>
        <w:rPr>
          <w:rFonts w:ascii="Times New Roman" w:eastAsia="Palatino Linotype" w:hAnsi="Times New Roman" w:cs="Times New Roman"/>
          <w:sz w:val="22"/>
          <w:szCs w:val="22"/>
        </w:rPr>
        <w:tab/>
      </w:r>
      <w:r w:rsidRPr="00DE3151">
        <w:rPr>
          <w:rFonts w:ascii="Times New Roman" w:eastAsia="Palatino Linotype" w:hAnsi="Times New Roman" w:cs="Times New Roman"/>
          <w:sz w:val="22"/>
          <w:szCs w:val="22"/>
        </w:rPr>
        <w:t>- GitHub</w:t>
      </w:r>
      <w:r>
        <w:rPr>
          <w:rFonts w:ascii="Times New Roman" w:eastAsia="Palatino Linotype" w:hAnsi="Times New Roman" w:cs="Times New Roman"/>
          <w:sz w:val="22"/>
          <w:szCs w:val="22"/>
        </w:rPr>
        <w:tab/>
      </w:r>
      <w:r w:rsidRPr="00DE3151">
        <w:rPr>
          <w:rFonts w:ascii="Times New Roman" w:eastAsia="Palatino Linotype" w:hAnsi="Times New Roman" w:cs="Times New Roman"/>
          <w:sz w:val="22"/>
          <w:szCs w:val="22"/>
        </w:rPr>
        <w:t>- PostgreSQL</w:t>
      </w:r>
    </w:p>
    <w:p w14:paraId="26267037" w14:textId="77777777" w:rsidR="009330D9" w:rsidRPr="00DE3151" w:rsidRDefault="009330D9" w:rsidP="009330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Palatino Linotype" w:hAnsi="Times New Roman" w:cs="Times New Roman"/>
          <w:b/>
          <w:bCs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sz w:val="22"/>
          <w:szCs w:val="22"/>
        </w:rPr>
        <w:t>C++</w:t>
      </w:r>
      <w:r w:rsidRPr="00DE3151">
        <w:rPr>
          <w:rFonts w:ascii="Times New Roman" w:eastAsia="Palatino Linotype" w:hAnsi="Times New Roman" w:cs="Times New Roman"/>
          <w:sz w:val="22"/>
          <w:szCs w:val="22"/>
        </w:rPr>
        <w:tab/>
      </w:r>
      <w:r w:rsidRPr="00DE3151">
        <w:rPr>
          <w:rFonts w:ascii="Times New Roman" w:eastAsia="Palatino Linotype" w:hAnsi="Times New Roman" w:cs="Times New Roman"/>
          <w:sz w:val="22"/>
          <w:szCs w:val="22"/>
        </w:rPr>
        <w:tab/>
        <w:t>- Linux</w:t>
      </w:r>
      <w:r w:rsidRPr="00DE3151">
        <w:rPr>
          <w:rFonts w:ascii="Times New Roman" w:eastAsia="Palatino Linotype" w:hAnsi="Times New Roman" w:cs="Times New Roman"/>
          <w:sz w:val="22"/>
          <w:szCs w:val="22"/>
        </w:rPr>
        <w:tab/>
      </w:r>
      <w:r w:rsidRPr="00DE3151">
        <w:rPr>
          <w:rFonts w:ascii="Times New Roman" w:eastAsia="Palatino Linotype" w:hAnsi="Times New Roman" w:cs="Times New Roman"/>
          <w:sz w:val="22"/>
          <w:szCs w:val="22"/>
        </w:rPr>
        <w:tab/>
        <w:t>- React</w:t>
      </w:r>
      <w:r w:rsidRPr="00DE3151">
        <w:rPr>
          <w:rFonts w:ascii="Times New Roman" w:eastAsia="Palatino Linotype" w:hAnsi="Times New Roman" w:cs="Times New Roman"/>
          <w:sz w:val="22"/>
          <w:szCs w:val="22"/>
        </w:rPr>
        <w:tab/>
      </w:r>
      <w:r w:rsidRPr="00DE3151">
        <w:rPr>
          <w:rFonts w:ascii="Times New Roman" w:eastAsia="Palatino Linotype" w:hAnsi="Times New Roman" w:cs="Times New Roman"/>
          <w:sz w:val="22"/>
          <w:szCs w:val="22"/>
        </w:rPr>
        <w:tab/>
      </w:r>
    </w:p>
    <w:p w14:paraId="2BABC2CD" w14:textId="77777777" w:rsidR="009330D9" w:rsidRPr="00D85746" w:rsidRDefault="009330D9" w:rsidP="009330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Palatino Linotype" w:hAnsi="Times New Roman" w:cs="Times New Roman"/>
          <w:b/>
          <w:bCs/>
          <w:sz w:val="22"/>
          <w:szCs w:val="22"/>
        </w:rPr>
      </w:pPr>
      <w:r w:rsidRPr="00DE3151">
        <w:rPr>
          <w:rFonts w:ascii="Times New Roman" w:eastAsia="Palatino Linotype" w:hAnsi="Times New Roman" w:cs="Times New Roman"/>
          <w:sz w:val="22"/>
          <w:szCs w:val="22"/>
        </w:rPr>
        <w:t>JavaScript</w:t>
      </w:r>
      <w:r w:rsidRPr="00DE3151">
        <w:rPr>
          <w:rFonts w:ascii="Times New Roman" w:eastAsia="Palatino Linotype" w:hAnsi="Times New Roman" w:cs="Times New Roman"/>
          <w:sz w:val="22"/>
          <w:szCs w:val="22"/>
        </w:rPr>
        <w:tab/>
        <w:t>- GraphQL</w:t>
      </w:r>
      <w:r>
        <w:rPr>
          <w:rFonts w:ascii="Times New Roman" w:eastAsia="Palatino Linotype" w:hAnsi="Times New Roman" w:cs="Times New Roman"/>
          <w:sz w:val="22"/>
          <w:szCs w:val="22"/>
        </w:rPr>
        <w:t xml:space="preserve">         </w:t>
      </w:r>
      <w:r w:rsidRPr="00DE3151">
        <w:rPr>
          <w:rFonts w:ascii="Times New Roman" w:eastAsia="Palatino Linotype" w:hAnsi="Times New Roman" w:cs="Times New Roman"/>
          <w:sz w:val="22"/>
          <w:szCs w:val="22"/>
        </w:rPr>
        <w:t>-</w:t>
      </w:r>
      <w:r>
        <w:rPr>
          <w:rFonts w:ascii="Times New Roman" w:eastAsia="Palatino Linotype" w:hAnsi="Times New Roman" w:cs="Times New Roman"/>
          <w:sz w:val="22"/>
          <w:szCs w:val="22"/>
        </w:rPr>
        <w:t xml:space="preserve"> </w:t>
      </w:r>
      <w:r w:rsidRPr="00DE3151">
        <w:rPr>
          <w:rFonts w:ascii="Times New Roman" w:eastAsia="Palatino Linotype" w:hAnsi="Times New Roman" w:cs="Times New Roman"/>
          <w:sz w:val="22"/>
          <w:szCs w:val="22"/>
        </w:rPr>
        <w:t>Agile</w:t>
      </w:r>
    </w:p>
    <w:p w14:paraId="39262D5E" w14:textId="4BF97D2A" w:rsidR="00D85746" w:rsidRPr="00824642" w:rsidRDefault="00D85746" w:rsidP="009330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Palatino Linotype" w:hAnsi="Times New Roman" w:cs="Times New Roman"/>
          <w:b/>
          <w:bCs/>
          <w:sz w:val="22"/>
          <w:szCs w:val="22"/>
        </w:rPr>
      </w:pPr>
      <w:r>
        <w:rPr>
          <w:rFonts w:ascii="Times New Roman" w:eastAsia="Palatino Linotype" w:hAnsi="Times New Roman" w:cs="Times New Roman"/>
          <w:sz w:val="22"/>
          <w:szCs w:val="22"/>
        </w:rPr>
        <w:t xml:space="preserve">TypeScript </w:t>
      </w:r>
      <w:r>
        <w:rPr>
          <w:rFonts w:ascii="Times New Roman" w:eastAsia="Palatino Linotype" w:hAnsi="Times New Roman" w:cs="Times New Roman"/>
          <w:sz w:val="22"/>
          <w:szCs w:val="22"/>
        </w:rPr>
        <w:tab/>
        <w:t>- Customer Service</w:t>
      </w:r>
    </w:p>
    <w:p w14:paraId="775CFD9F" w14:textId="77777777" w:rsidR="009330D9" w:rsidRDefault="009330D9" w:rsidP="009330D9">
      <w:pPr>
        <w:spacing w:after="0"/>
        <w:rPr>
          <w:rFonts w:ascii="Times New Roman" w:eastAsia="Palatino Linotype" w:hAnsi="Times New Roman" w:cs="Times New Roman"/>
          <w:sz w:val="22"/>
          <w:szCs w:val="22"/>
        </w:rPr>
      </w:pPr>
    </w:p>
    <w:p w14:paraId="50307F90" w14:textId="77777777" w:rsidR="00C36F88" w:rsidRDefault="00C36F88" w:rsidP="009330D9">
      <w:pPr>
        <w:spacing w:after="0"/>
        <w:rPr>
          <w:rFonts w:ascii="Times New Roman" w:eastAsia="Palatino Linotype" w:hAnsi="Times New Roman" w:cs="Times New Roman"/>
          <w:sz w:val="22"/>
          <w:szCs w:val="22"/>
        </w:rPr>
      </w:pPr>
    </w:p>
    <w:p w14:paraId="457AC415" w14:textId="77777777" w:rsidR="009330D9" w:rsidRPr="00DE3151" w:rsidRDefault="009330D9" w:rsidP="009330D9">
      <w:pPr>
        <w:spacing w:after="0"/>
        <w:rPr>
          <w:rFonts w:ascii="Times New Roman" w:eastAsia="Palatino Linotype" w:hAnsi="Times New Roman" w:cs="Times New Roman"/>
          <w:b/>
          <w:bCs/>
          <w:sz w:val="26"/>
          <w:szCs w:val="26"/>
        </w:rPr>
      </w:pPr>
      <w:r w:rsidRPr="00DE3151">
        <w:rPr>
          <w:rFonts w:ascii="Times New Roman" w:eastAsia="Palatino Linotype" w:hAnsi="Times New Roman" w:cs="Times New Roman"/>
          <w:b/>
          <w:bCs/>
          <w:sz w:val="26"/>
          <w:szCs w:val="26"/>
        </w:rPr>
        <w:t>Extracurricular Activities</w:t>
      </w:r>
    </w:p>
    <w:p w14:paraId="11C13545" w14:textId="77777777" w:rsidR="009330D9" w:rsidRPr="00753C66" w:rsidRDefault="009330D9" w:rsidP="009330D9">
      <w:pPr>
        <w:spacing w:after="0"/>
        <w:rPr>
          <w:rFonts w:ascii="Times New Roman" w:eastAsia="Palatino Linotype" w:hAnsi="Times New Roman" w:cs="Times New Roman"/>
          <w:b/>
          <w:bCs/>
          <w:sz w:val="28"/>
          <w:szCs w:val="28"/>
        </w:rPr>
      </w:pPr>
    </w:p>
    <w:p w14:paraId="25165AA6" w14:textId="31BF0A03" w:rsidR="00BE0F6B" w:rsidRDefault="009330D9" w:rsidP="00BE0F6B">
      <w:pPr>
        <w:pStyle w:val="p"/>
        <w:numPr>
          <w:ilvl w:val="0"/>
          <w:numId w:val="1"/>
        </w:numPr>
        <w:spacing w:line="260" w:lineRule="atLeast"/>
        <w:rPr>
          <w:rFonts w:eastAsia="Palatino Linotype"/>
          <w:color w:val="4A4A4A"/>
          <w:sz w:val="22"/>
          <w:szCs w:val="22"/>
        </w:rPr>
      </w:pPr>
      <w:r w:rsidRPr="00DE3151">
        <w:rPr>
          <w:rFonts w:eastAsia="Palatino Linotype"/>
          <w:color w:val="4A4A4A"/>
          <w:sz w:val="22"/>
          <w:szCs w:val="22"/>
        </w:rPr>
        <w:t>Philadelphia Marathon, 11/25</w:t>
      </w:r>
    </w:p>
    <w:p w14:paraId="522309FF" w14:textId="171D7245" w:rsidR="00BE0F6B" w:rsidRDefault="00C36F88" w:rsidP="00BE0F6B">
      <w:pPr>
        <w:pStyle w:val="p"/>
        <w:numPr>
          <w:ilvl w:val="0"/>
          <w:numId w:val="1"/>
        </w:numPr>
        <w:spacing w:line="260" w:lineRule="atLeast"/>
        <w:rPr>
          <w:rFonts w:eastAsia="Palatino Linotype"/>
          <w:color w:val="4A4A4A"/>
          <w:sz w:val="22"/>
          <w:szCs w:val="22"/>
        </w:rPr>
      </w:pPr>
      <w:r>
        <w:rPr>
          <w:rFonts w:eastAsia="Palatino Linotype"/>
          <w:color w:val="4A4A4A"/>
          <w:sz w:val="22"/>
          <w:szCs w:val="22"/>
        </w:rPr>
        <w:t xml:space="preserve">CRU </w:t>
      </w:r>
      <w:r w:rsidR="00D23BF4">
        <w:rPr>
          <w:rFonts w:eastAsia="Palatino Linotype"/>
          <w:color w:val="4A4A4A"/>
          <w:sz w:val="22"/>
          <w:szCs w:val="22"/>
        </w:rPr>
        <w:t>Summer Mission</w:t>
      </w:r>
      <w:r w:rsidR="00E91D8A">
        <w:rPr>
          <w:rFonts w:eastAsia="Palatino Linotype"/>
          <w:color w:val="4A4A4A"/>
          <w:sz w:val="22"/>
          <w:szCs w:val="22"/>
        </w:rPr>
        <w:t xml:space="preserve">, </w:t>
      </w:r>
      <w:r w:rsidR="00E702C3">
        <w:rPr>
          <w:rFonts w:eastAsia="Palatino Linotype"/>
          <w:color w:val="4A4A4A"/>
          <w:sz w:val="22"/>
          <w:szCs w:val="22"/>
        </w:rPr>
        <w:t>06/25-08/25</w:t>
      </w:r>
    </w:p>
    <w:p w14:paraId="6377ED34" w14:textId="41BA8137" w:rsidR="00BE0F6B" w:rsidRDefault="00BE0F6B" w:rsidP="00BE0F6B">
      <w:pPr>
        <w:pStyle w:val="p"/>
        <w:numPr>
          <w:ilvl w:val="0"/>
          <w:numId w:val="1"/>
        </w:numPr>
        <w:spacing w:line="260" w:lineRule="atLeast"/>
        <w:rPr>
          <w:rFonts w:eastAsia="Palatino Linotype"/>
          <w:color w:val="4A4A4A"/>
          <w:sz w:val="22"/>
          <w:szCs w:val="22"/>
        </w:rPr>
      </w:pPr>
      <w:r w:rsidRPr="00DE3151">
        <w:rPr>
          <w:rFonts w:eastAsia="Palatino Linotype"/>
          <w:color w:val="4A4A4A"/>
          <w:sz w:val="22"/>
          <w:szCs w:val="22"/>
        </w:rPr>
        <w:t>Member, Club Soccer, 03/25-Present</w:t>
      </w:r>
    </w:p>
    <w:p w14:paraId="005487BD" w14:textId="77777777" w:rsidR="00BE0F6B" w:rsidRDefault="00BE0F6B" w:rsidP="00BE0F6B">
      <w:pPr>
        <w:pStyle w:val="p"/>
        <w:numPr>
          <w:ilvl w:val="0"/>
          <w:numId w:val="1"/>
        </w:numPr>
        <w:spacing w:line="260" w:lineRule="atLeast"/>
        <w:rPr>
          <w:rFonts w:eastAsia="Palatino Linotype"/>
          <w:color w:val="4A4A4A"/>
          <w:sz w:val="22"/>
          <w:szCs w:val="22"/>
        </w:rPr>
      </w:pPr>
      <w:r w:rsidRPr="00DE3151">
        <w:rPr>
          <w:rFonts w:eastAsia="Palatino Linotype"/>
          <w:color w:val="4A4A4A"/>
          <w:sz w:val="22"/>
          <w:szCs w:val="22"/>
        </w:rPr>
        <w:t>Member, Running Club, 09/24-Present</w:t>
      </w:r>
    </w:p>
    <w:p w14:paraId="4216D0C9" w14:textId="4C9D8CA2" w:rsidR="00BE0F6B" w:rsidRPr="00BE0F6B" w:rsidRDefault="00BE0F6B" w:rsidP="00BE0F6B">
      <w:pPr>
        <w:pStyle w:val="p"/>
        <w:numPr>
          <w:ilvl w:val="0"/>
          <w:numId w:val="1"/>
        </w:numPr>
        <w:spacing w:line="260" w:lineRule="atLeast"/>
        <w:rPr>
          <w:rFonts w:eastAsia="Palatino Linotype"/>
          <w:color w:val="4A4A4A"/>
          <w:sz w:val="22"/>
          <w:szCs w:val="22"/>
        </w:rPr>
      </w:pPr>
      <w:r w:rsidRPr="00DE3151">
        <w:rPr>
          <w:rFonts w:eastAsia="Palatino Linotype"/>
          <w:color w:val="4A4A4A"/>
          <w:sz w:val="22"/>
          <w:szCs w:val="22"/>
        </w:rPr>
        <w:t xml:space="preserve">Member, Cybersecurity Club 10/23-Present </w:t>
      </w:r>
    </w:p>
    <w:p w14:paraId="417274A0" w14:textId="61C26A19" w:rsidR="00BE0F6B" w:rsidRDefault="009330D9" w:rsidP="00BE0F6B">
      <w:pPr>
        <w:pStyle w:val="p"/>
        <w:numPr>
          <w:ilvl w:val="0"/>
          <w:numId w:val="1"/>
        </w:numPr>
        <w:spacing w:line="260" w:lineRule="atLeast"/>
        <w:rPr>
          <w:rFonts w:eastAsia="Palatino Linotype"/>
          <w:color w:val="4A4A4A"/>
          <w:sz w:val="22"/>
          <w:szCs w:val="22"/>
        </w:rPr>
      </w:pPr>
      <w:r w:rsidRPr="00DE3151">
        <w:rPr>
          <w:rFonts w:eastAsia="Palatino Linotype"/>
          <w:color w:val="4A4A4A"/>
          <w:sz w:val="22"/>
          <w:szCs w:val="22"/>
        </w:rPr>
        <w:t>Vice President, Rock Climbing Club, 09/23-Present</w:t>
      </w:r>
    </w:p>
    <w:p w14:paraId="5BD32282" w14:textId="47161CC0" w:rsidR="00BE0F6B" w:rsidRDefault="009330D9" w:rsidP="00BE0F6B">
      <w:pPr>
        <w:pStyle w:val="p"/>
        <w:numPr>
          <w:ilvl w:val="0"/>
          <w:numId w:val="1"/>
        </w:numPr>
        <w:spacing w:line="260" w:lineRule="atLeast"/>
        <w:rPr>
          <w:rFonts w:eastAsia="Palatino Linotype"/>
          <w:color w:val="4A4A4A"/>
          <w:sz w:val="22"/>
          <w:szCs w:val="22"/>
        </w:rPr>
      </w:pPr>
      <w:r w:rsidRPr="00DE3151">
        <w:rPr>
          <w:rFonts w:eastAsia="Palatino Linotype"/>
          <w:color w:val="4A4A4A"/>
          <w:sz w:val="22"/>
          <w:szCs w:val="22"/>
        </w:rPr>
        <w:t xml:space="preserve">Secretary, Chess Club, 09/23-Present </w:t>
      </w:r>
    </w:p>
    <w:p w14:paraId="7D01C3FD" w14:textId="1C0C480D" w:rsidR="00C36F88" w:rsidRPr="00C36F88" w:rsidRDefault="00C36F88" w:rsidP="00C36F88">
      <w:pPr>
        <w:pStyle w:val="p"/>
        <w:numPr>
          <w:ilvl w:val="0"/>
          <w:numId w:val="1"/>
        </w:numPr>
        <w:spacing w:line="260" w:lineRule="atLeast"/>
        <w:rPr>
          <w:rFonts w:eastAsia="Palatino Linotype"/>
          <w:color w:val="4A4A4A"/>
          <w:sz w:val="22"/>
          <w:szCs w:val="22"/>
        </w:rPr>
      </w:pPr>
      <w:r w:rsidRPr="00DE3151">
        <w:rPr>
          <w:rFonts w:eastAsia="Palatino Linotype"/>
          <w:color w:val="4A4A4A"/>
          <w:sz w:val="22"/>
          <w:szCs w:val="22"/>
        </w:rPr>
        <w:t xml:space="preserve">Member, Computer Science Club, 09/23-Present </w:t>
      </w:r>
    </w:p>
    <w:p w14:paraId="19742F0A" w14:textId="37E75A70" w:rsidR="00BE0F6B" w:rsidRDefault="009330D9" w:rsidP="00BE0F6B">
      <w:pPr>
        <w:pStyle w:val="p"/>
        <w:numPr>
          <w:ilvl w:val="0"/>
          <w:numId w:val="1"/>
        </w:numPr>
        <w:spacing w:line="260" w:lineRule="atLeast"/>
        <w:rPr>
          <w:rFonts w:eastAsia="Palatino Linotype"/>
          <w:color w:val="4A4A4A"/>
          <w:sz w:val="22"/>
          <w:szCs w:val="22"/>
        </w:rPr>
      </w:pPr>
      <w:r w:rsidRPr="00DE3151">
        <w:rPr>
          <w:rFonts w:eastAsia="Palatino Linotype"/>
          <w:color w:val="4A4A4A"/>
          <w:sz w:val="22"/>
          <w:szCs w:val="22"/>
        </w:rPr>
        <w:t>Member, CRU, 09/23-Present</w:t>
      </w:r>
    </w:p>
    <w:sectPr w:rsidR="00BE0F6B" w:rsidSect="002532F0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453DF" w14:textId="77777777" w:rsidR="008D17BC" w:rsidRDefault="008D17BC" w:rsidP="00A239C8">
      <w:pPr>
        <w:spacing w:after="0" w:line="240" w:lineRule="auto"/>
      </w:pPr>
      <w:r>
        <w:separator/>
      </w:r>
    </w:p>
  </w:endnote>
  <w:endnote w:type="continuationSeparator" w:id="0">
    <w:p w14:paraId="38671A85" w14:textId="77777777" w:rsidR="008D17BC" w:rsidRDefault="008D17BC" w:rsidP="00A23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5168" w14:textId="77777777" w:rsidR="008D17BC" w:rsidRDefault="008D17BC" w:rsidP="00A239C8">
      <w:pPr>
        <w:spacing w:after="0" w:line="240" w:lineRule="auto"/>
      </w:pPr>
      <w:r>
        <w:separator/>
      </w:r>
    </w:p>
  </w:footnote>
  <w:footnote w:type="continuationSeparator" w:id="0">
    <w:p w14:paraId="7406F0C9" w14:textId="77777777" w:rsidR="008D17BC" w:rsidRDefault="008D17BC" w:rsidP="00A239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00000003"/>
    <w:lvl w:ilvl="0" w:tplc="DC0447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D4C9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5740B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878F1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52A0F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91C37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50A19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1B074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6498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4"/>
    <w:multiLevelType w:val="hybridMultilevel"/>
    <w:tmpl w:val="00000004"/>
    <w:lvl w:ilvl="0" w:tplc="DA52150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0BF4F1B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/>
      </w:rPr>
    </w:lvl>
    <w:lvl w:ilvl="2" w:tplc="842641E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3" w:tplc="E002603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  <w:lvl w:ilvl="4" w:tplc="D2CC6B2A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/>
      </w:rPr>
    </w:lvl>
    <w:lvl w:ilvl="5" w:tplc="BFE2E31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6" w:tplc="2E1EB9A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</w:rPr>
    </w:lvl>
    <w:lvl w:ilvl="7" w:tplc="F260CFEC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/>
      </w:rPr>
    </w:lvl>
    <w:lvl w:ilvl="8" w:tplc="43267794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/>
      </w:rPr>
    </w:lvl>
  </w:abstractNum>
  <w:abstractNum w:abstractNumId="2" w15:restartNumberingAfterBreak="0">
    <w:nsid w:val="00000006"/>
    <w:multiLevelType w:val="hybridMultilevel"/>
    <w:tmpl w:val="00000006"/>
    <w:lvl w:ilvl="0" w:tplc="B98A75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9E18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B0E7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488A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7960C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EC469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F818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DFC3D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C6462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7CDE19D0"/>
    <w:multiLevelType w:val="hybridMultilevel"/>
    <w:tmpl w:val="439C1C88"/>
    <w:lvl w:ilvl="0" w:tplc="EE421A7A">
      <w:numFmt w:val="bullet"/>
      <w:lvlText w:val="-"/>
      <w:lvlJc w:val="left"/>
      <w:pPr>
        <w:ind w:left="720" w:hanging="360"/>
      </w:pPr>
      <w:rPr>
        <w:rFonts w:ascii="Times New Roman" w:eastAsia="Palatino Linotyp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99649">
    <w:abstractNumId w:val="3"/>
  </w:num>
  <w:num w:numId="2" w16cid:durableId="204680805">
    <w:abstractNumId w:val="1"/>
  </w:num>
  <w:num w:numId="3" w16cid:durableId="506678629">
    <w:abstractNumId w:val="0"/>
  </w:num>
  <w:num w:numId="4" w16cid:durableId="885723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8EF"/>
    <w:rsid w:val="00004818"/>
    <w:rsid w:val="00016619"/>
    <w:rsid w:val="00090518"/>
    <w:rsid w:val="00092C18"/>
    <w:rsid w:val="000A4C6D"/>
    <w:rsid w:val="000E0BAF"/>
    <w:rsid w:val="0012149B"/>
    <w:rsid w:val="0012441C"/>
    <w:rsid w:val="001260DF"/>
    <w:rsid w:val="00137C92"/>
    <w:rsid w:val="001D464D"/>
    <w:rsid w:val="001E4478"/>
    <w:rsid w:val="00202628"/>
    <w:rsid w:val="00251BEA"/>
    <w:rsid w:val="002532F0"/>
    <w:rsid w:val="00264230"/>
    <w:rsid w:val="002A37CB"/>
    <w:rsid w:val="002B6622"/>
    <w:rsid w:val="002E273D"/>
    <w:rsid w:val="002E4B3E"/>
    <w:rsid w:val="002E6C86"/>
    <w:rsid w:val="00383BA6"/>
    <w:rsid w:val="00391C86"/>
    <w:rsid w:val="004201CD"/>
    <w:rsid w:val="00453E5B"/>
    <w:rsid w:val="004A2259"/>
    <w:rsid w:val="004A5282"/>
    <w:rsid w:val="004D44A4"/>
    <w:rsid w:val="00521D0F"/>
    <w:rsid w:val="005432E5"/>
    <w:rsid w:val="005523EC"/>
    <w:rsid w:val="00565C28"/>
    <w:rsid w:val="00590294"/>
    <w:rsid w:val="005A4172"/>
    <w:rsid w:val="005C24C4"/>
    <w:rsid w:val="005D4D5B"/>
    <w:rsid w:val="005D6FB0"/>
    <w:rsid w:val="005F5D0E"/>
    <w:rsid w:val="006A1583"/>
    <w:rsid w:val="006F0612"/>
    <w:rsid w:val="006F3F72"/>
    <w:rsid w:val="00722FB5"/>
    <w:rsid w:val="00736258"/>
    <w:rsid w:val="00753C66"/>
    <w:rsid w:val="007D30B0"/>
    <w:rsid w:val="007F0F9A"/>
    <w:rsid w:val="007F727D"/>
    <w:rsid w:val="00824642"/>
    <w:rsid w:val="00825814"/>
    <w:rsid w:val="008640B9"/>
    <w:rsid w:val="008D17BC"/>
    <w:rsid w:val="008E6A11"/>
    <w:rsid w:val="009330D9"/>
    <w:rsid w:val="00947915"/>
    <w:rsid w:val="009807F6"/>
    <w:rsid w:val="009834FC"/>
    <w:rsid w:val="00987574"/>
    <w:rsid w:val="009D3756"/>
    <w:rsid w:val="009F6554"/>
    <w:rsid w:val="00A055AE"/>
    <w:rsid w:val="00A10D2B"/>
    <w:rsid w:val="00A239C8"/>
    <w:rsid w:val="00A3691A"/>
    <w:rsid w:val="00A42098"/>
    <w:rsid w:val="00A52EB4"/>
    <w:rsid w:val="00AA4007"/>
    <w:rsid w:val="00B34BE7"/>
    <w:rsid w:val="00B73858"/>
    <w:rsid w:val="00BE0F6B"/>
    <w:rsid w:val="00C2074F"/>
    <w:rsid w:val="00C36F88"/>
    <w:rsid w:val="00C44A5A"/>
    <w:rsid w:val="00C47065"/>
    <w:rsid w:val="00C73275"/>
    <w:rsid w:val="00C94267"/>
    <w:rsid w:val="00CA46AD"/>
    <w:rsid w:val="00CD7FDF"/>
    <w:rsid w:val="00CE7219"/>
    <w:rsid w:val="00CF4D4C"/>
    <w:rsid w:val="00D0252A"/>
    <w:rsid w:val="00D07787"/>
    <w:rsid w:val="00D22653"/>
    <w:rsid w:val="00D23BF4"/>
    <w:rsid w:val="00D44CF8"/>
    <w:rsid w:val="00D47CBE"/>
    <w:rsid w:val="00D83AC4"/>
    <w:rsid w:val="00D85746"/>
    <w:rsid w:val="00D947C0"/>
    <w:rsid w:val="00DB623E"/>
    <w:rsid w:val="00DD47A7"/>
    <w:rsid w:val="00DE3151"/>
    <w:rsid w:val="00DF18EF"/>
    <w:rsid w:val="00DF795E"/>
    <w:rsid w:val="00E30833"/>
    <w:rsid w:val="00E702C3"/>
    <w:rsid w:val="00E91D8A"/>
    <w:rsid w:val="00E921D0"/>
    <w:rsid w:val="00EA0E8F"/>
    <w:rsid w:val="00EB0A0B"/>
    <w:rsid w:val="00ED0DC8"/>
    <w:rsid w:val="00EE0109"/>
    <w:rsid w:val="00EE4345"/>
    <w:rsid w:val="00F01C9F"/>
    <w:rsid w:val="00F12A72"/>
    <w:rsid w:val="00F12C7F"/>
    <w:rsid w:val="00F544E2"/>
    <w:rsid w:val="00F67B6D"/>
    <w:rsid w:val="00F816CB"/>
    <w:rsid w:val="00FA24DD"/>
    <w:rsid w:val="00FA69CA"/>
    <w:rsid w:val="00FB20F4"/>
    <w:rsid w:val="00FB31A5"/>
    <w:rsid w:val="00FB36CE"/>
    <w:rsid w:val="00FC744C"/>
    <w:rsid w:val="00FD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3C567"/>
  <w15:chartTrackingRefBased/>
  <w15:docId w15:val="{12D07131-95DE-4017-B48F-F3662F84F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8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39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9C8"/>
  </w:style>
  <w:style w:type="paragraph" w:styleId="Footer">
    <w:name w:val="footer"/>
    <w:basedOn w:val="Normal"/>
    <w:link w:val="FooterChar"/>
    <w:uiPriority w:val="99"/>
    <w:unhideWhenUsed/>
    <w:rsid w:val="00A239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9C8"/>
  </w:style>
  <w:style w:type="character" w:styleId="Hyperlink">
    <w:name w:val="Hyperlink"/>
    <w:basedOn w:val="DefaultParagraphFont"/>
    <w:uiPriority w:val="99"/>
    <w:unhideWhenUsed/>
    <w:rsid w:val="00A239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9C8"/>
    <w:rPr>
      <w:color w:val="605E5C"/>
      <w:shd w:val="clear" w:color="auto" w:fill="E1DFDD"/>
    </w:rPr>
  </w:style>
  <w:style w:type="paragraph" w:customStyle="1" w:styleId="p">
    <w:name w:val="p"/>
    <w:basedOn w:val="Normal"/>
    <w:rsid w:val="00753C66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pan">
    <w:name w:val="span"/>
    <w:basedOn w:val="DefaultParagraphFont"/>
    <w:rsid w:val="006F0612"/>
    <w:rPr>
      <w:sz w:val="24"/>
      <w:szCs w:val="24"/>
      <w:bdr w:val="none" w:sz="0" w:space="0" w:color="auto"/>
      <w:vertAlign w:val="baseline"/>
    </w:rPr>
  </w:style>
  <w:style w:type="paragraph" w:customStyle="1" w:styleId="divdocumentparlrColmnsinglecolumnulli">
    <w:name w:val="div_document_parlrColmn_singlecolumn_ul_li"/>
    <w:basedOn w:val="Normal"/>
    <w:rsid w:val="006F0612"/>
    <w:pPr>
      <w:pBdr>
        <w:bottom w:val="none" w:sz="0" w:space="2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ivdocumentheading">
    <w:name w:val="div_document_heading"/>
    <w:basedOn w:val="Normal"/>
    <w:rsid w:val="002B6622"/>
    <w:pPr>
      <w:pBdr>
        <w:bottom w:val="none" w:sz="0" w:space="12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ivdocumentdivsectiontitle">
    <w:name w:val="div_document_div_sectiontitle"/>
    <w:basedOn w:val="DefaultParagraphFont"/>
    <w:rsid w:val="002B6622"/>
    <w:rPr>
      <w:b/>
      <w:bCs/>
      <w:color w:val="4A4A4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jake-johnson-116671293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acobnilsjohnson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linkedin.com/in/jake-johnson-11667129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acobnilsjohns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2432</TotalTime>
  <Pages>1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Johnson</dc:creator>
  <cp:keywords/>
  <dc:description/>
  <cp:lastModifiedBy>Jake Johnson</cp:lastModifiedBy>
  <cp:revision>112</cp:revision>
  <dcterms:created xsi:type="dcterms:W3CDTF">2025-12-19T14:10:00Z</dcterms:created>
  <dcterms:modified xsi:type="dcterms:W3CDTF">2026-01-20T13:33:00Z</dcterms:modified>
</cp:coreProperties>
</file>